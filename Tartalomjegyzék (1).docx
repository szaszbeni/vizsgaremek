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0" w:name="_Toc188273041"/>
      <w:r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Tartalomjegyzék</w:t>
      </w:r>
      <w:bookmarkEnd w:id="0"/>
    </w:p>
    <w:sdt>
      <w:sdtPr>
        <w:rPr>
          <w:rFonts w:ascii="Calibri" w:eastAsiaTheme="minorHAnsi" w:hAnsi="Calibri" w:cs="Calibri"/>
          <w:color w:val="auto"/>
          <w:sz w:val="22"/>
          <w:szCs w:val="22"/>
          <w:lang w:val="hu-HU"/>
        </w:rPr>
        <w:id w:val="-741098566"/>
        <w:docPartObj>
          <w:docPartGallery w:val="Table of Contents"/>
          <w:docPartUnique/>
        </w:docPartObj>
      </w:sdtPr>
      <w:sdtEndPr>
        <w:rPr>
          <w:b/>
          <w:bCs/>
          <w:lang w:val="hu"/>
        </w:rPr>
      </w:sdtEndPr>
      <w:sdtContent>
        <w:p w:rsidR="00151A92" w:rsidRDefault="00151A92">
          <w:pPr>
            <w:pStyle w:val="Tartalomjegyzkcmsora"/>
          </w:pPr>
        </w:p>
        <w:p w:rsidR="00151A92" w:rsidRDefault="00151A92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73041" w:history="1">
            <w:r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2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1. Bevezetés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_Toc188273042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1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3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2.Felhasználói dokumentáció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_Toc188273043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1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4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2.1 Weboldal Funkcionalitásai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_Toc188273044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1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5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2.2 Valós Idejű Csevegés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_Toc188273045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2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6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2.3 Felhasználói Profilok és Rangsorolás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_Toc188273046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2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7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2.4 Üzenetküldés és Értesítések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_Toc188273047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2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8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 Technikai Részletek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_Toc188273048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2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49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3.1 Backend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_Toc188273049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2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0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3.2 Frontend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_Toc188273050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3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1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3.3 Adatbázis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_Toc188273051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3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2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3.4 Biztonság és Titkosítás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_Toc188273052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3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3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 Fejlesztési Fázisok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_Toc188273053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3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4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4.1 Kutatás és Tervezés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_Toc188273054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3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5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4.2 Prototípus és Fejlesztés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_Toc188273055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3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6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4.3 Tesztelés és Hibajavítás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_Toc188273056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3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7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4.4 Kiadás és Üzemeltetés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_Toc188273057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4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8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5. Következő Lépések és Frissítések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_Toc188273058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4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DF1681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88273059" w:history="1">
            <w:r w:rsidR="00151A92" w:rsidRPr="00EE0B7F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lang w:val="hu-HU" w:eastAsia="hu-HU"/>
              </w:rPr>
              <w:t>Záró Megjegyzés</w:t>
            </w:r>
            <w:r w:rsidR="00151A92">
              <w:rPr>
                <w:noProof/>
                <w:webHidden/>
              </w:rPr>
              <w:tab/>
            </w:r>
            <w:r w:rsidR="00151A92">
              <w:rPr>
                <w:noProof/>
                <w:webHidden/>
              </w:rPr>
              <w:fldChar w:fldCharType="begin"/>
            </w:r>
            <w:r w:rsidR="00151A92">
              <w:rPr>
                <w:noProof/>
                <w:webHidden/>
              </w:rPr>
              <w:instrText xml:space="preserve"> PAGEREF _Toc188273059 \h </w:instrText>
            </w:r>
            <w:r w:rsidR="00151A92">
              <w:rPr>
                <w:noProof/>
                <w:webHidden/>
              </w:rPr>
            </w:r>
            <w:r w:rsidR="00151A92">
              <w:rPr>
                <w:noProof/>
                <w:webHidden/>
              </w:rPr>
              <w:fldChar w:fldCharType="separate"/>
            </w:r>
            <w:r w:rsidR="00151A92">
              <w:rPr>
                <w:noProof/>
                <w:webHidden/>
              </w:rPr>
              <w:t>4</w:t>
            </w:r>
            <w:r w:rsidR="00151A92">
              <w:rPr>
                <w:noProof/>
                <w:webHidden/>
              </w:rPr>
              <w:fldChar w:fldCharType="end"/>
            </w:r>
          </w:hyperlink>
        </w:p>
        <w:p w:rsidR="00151A92" w:rsidRDefault="00151A92">
          <w:r>
            <w:rPr>
              <w:b/>
              <w:bCs/>
            </w:rPr>
            <w:fldChar w:fldCharType="end"/>
          </w:r>
        </w:p>
      </w:sdtContent>
    </w:sdt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</w:p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</w:p>
    <w:p w:rsidR="00151A92" w:rsidRDefault="00151A9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1" w:name="_Toc188273042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1. Bevezetés</w:t>
      </w:r>
      <w:bookmarkEnd w:id="1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 a dokumentáció a "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CosmicChat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" nevű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űr témájú társalgási platform fejlesztését írja le. A célja egy olyan weboldal létrehozása, amely lehetővé teszi a felhasználók számára, hogy aktívan részt vegyenek az űrkutatás, csillagászat és az űr felfedezésének témájában folytatott eszmecserékben. A platform fórumok, valós idejű csevegések és interaktív beszélgetések révén támogatja a tudományos diskurzust és közösségi kapcsolatokat épít a hasonló érdeklődésű felhasználók között.</w:t>
      </w:r>
    </w:p>
    <w:p w:rsidR="00BC5DF2" w:rsidRPr="00BC5DF2" w:rsidRDefault="00DF1681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5" style="width:0;height:1.5pt" o:hralign="center" o:hrstd="t" o:hr="t" fillcolor="#a0a0a0" stroked="f"/>
        </w:pict>
      </w:r>
    </w:p>
    <w:p w:rsidR="00C27F6E" w:rsidRDefault="00C27F6E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2" w:name="_Toc188273043"/>
      <w:r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lastRenderedPageBreak/>
        <w:t>2.Felhasználói dokumentáció</w:t>
      </w:r>
      <w:bookmarkEnd w:id="2"/>
    </w:p>
    <w:p w:rsidR="00C27F6E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3" w:name="_Toc188273044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2.1 </w:t>
      </w:r>
      <w:r w:rsidR="00C27F6E" w:rsidRPr="00C27F6E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Weboldal</w:t>
      </w:r>
      <w:r w:rsidR="00C27F6E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</w:t>
      </w:r>
      <w:r w:rsidR="00C27F6E" w:rsidRPr="00C27F6E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Funkcionalitásai</w:t>
      </w:r>
      <w:bookmarkEnd w:id="3"/>
    </w:p>
    <w:p w:rsidR="00BC5DF2" w:rsidRDefault="00BC5DF2" w:rsidP="00BC5DF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Regisztráció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Felhasználók a weboldalon történő regisztrációval egyéni fiókot hozhatnak létre. Az alapértelmezett regisztrációs adatok az e-mail cím, felhasználónév és jelszó, opcionálisan profilképet is csatolhatnak.</w:t>
      </w:r>
    </w:p>
    <w:p w:rsidR="00DB7182" w:rsidRPr="00BC5DF2" w:rsidRDefault="0033359D" w:rsidP="00DB718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1382573</wp:posOffset>
                </wp:positionH>
                <wp:positionV relativeFrom="paragraph">
                  <wp:posOffset>1313332</wp:posOffset>
                </wp:positionV>
                <wp:extent cx="277825" cy="364338"/>
                <wp:effectExtent l="0" t="0" r="84455" b="55245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825" cy="3643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917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108.85pt;margin-top:103.4pt;width:21.9pt;height:2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196520</wp:posOffset>
                </wp:positionH>
                <wp:positionV relativeFrom="paragraph">
                  <wp:posOffset>1055471</wp:posOffset>
                </wp:positionV>
                <wp:extent cx="1104468" cy="307239"/>
                <wp:effectExtent l="0" t="0" r="19685" b="17145"/>
                <wp:wrapNone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468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3359D">
                              <w:rPr>
                                <w:sz w:val="14"/>
                                <w:szCs w:val="14"/>
                              </w:rPr>
                              <w:t>Itt elfogadhatja a felhasználási feltételeket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margin-left:15.45pt;margin-top:83.1pt;width:86.95pt;height:2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4"/>
                          <w:szCs w:val="14"/>
                        </w:rPr>
                      </w:pPr>
                      <w:r w:rsidRPr="0033359D">
                        <w:rPr>
                          <w:sz w:val="14"/>
                          <w:szCs w:val="14"/>
                        </w:rPr>
                        <w:t>Itt elfogadhatja a felhasználási feltételeket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4425645</wp:posOffset>
                </wp:positionH>
                <wp:positionV relativeFrom="paragraph">
                  <wp:posOffset>1708176</wp:posOffset>
                </wp:positionV>
                <wp:extent cx="1265174" cy="336499"/>
                <wp:effectExtent l="0" t="0" r="11430" b="26035"/>
                <wp:wrapNone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174" cy="33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Itt bejelentkezhetünk ha már van fiókunk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3" o:spid="_x0000_s1027" type="#_x0000_t202" style="position:absolute;margin-left:348.5pt;margin-top:134.5pt;width:99.6pt;height:2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Itt bejelentkezhetünk ha már van fiókunk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4001414</wp:posOffset>
                </wp:positionH>
                <wp:positionV relativeFrom="paragraph">
                  <wp:posOffset>1869288</wp:posOffset>
                </wp:positionV>
                <wp:extent cx="351130" cy="137515"/>
                <wp:effectExtent l="38100" t="0" r="30480" b="7239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137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3FCF" id="Egyenes összekötő nyíllal 12" o:spid="_x0000_s1026" type="#_x0000_t32" style="position:absolute;margin-left:315.05pt;margin-top:147.2pt;width:27.65pt;height:10.8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416738</wp:posOffset>
                </wp:positionH>
                <wp:positionV relativeFrom="paragraph">
                  <wp:posOffset>1737437</wp:posOffset>
                </wp:positionV>
                <wp:extent cx="863193" cy="365760"/>
                <wp:effectExtent l="0" t="0" r="13335" b="15240"/>
                <wp:wrapNone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193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Itt menthető el a regisztráció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1" o:spid="_x0000_s1028" type="#_x0000_t202" style="position:absolute;margin-left:32.8pt;margin-top:136.8pt;width:67.9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Itt menthető el a regisztráció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1477670</wp:posOffset>
                </wp:positionH>
                <wp:positionV relativeFrom="paragraph">
                  <wp:posOffset>1957070</wp:posOffset>
                </wp:positionV>
                <wp:extent cx="343789" cy="65659"/>
                <wp:effectExtent l="0" t="19050" r="56515" b="8699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789" cy="656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D87CC" id="Egyenes összekötő nyíllal 10" o:spid="_x0000_s1026" type="#_x0000_t32" style="position:absolute;margin-left:116.35pt;margin-top:154.1pt;width:27.05pt;height: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4556709</wp:posOffset>
                </wp:positionH>
                <wp:positionV relativeFrom="paragraph">
                  <wp:posOffset>1012520</wp:posOffset>
                </wp:positionV>
                <wp:extent cx="1009269" cy="336499"/>
                <wp:effectExtent l="0" t="0" r="19685" b="26035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269" cy="33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Itt adható meg a felhasználó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jelszava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7" o:spid="_x0000_s1029" type="#_x0000_t202" style="position:absolute;margin-left:358.8pt;margin-top:79.75pt;width:79.45pt;height:2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Itt adható meg a felhasználó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jelszava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4103827</wp:posOffset>
                </wp:positionH>
                <wp:positionV relativeFrom="paragraph">
                  <wp:posOffset>1232865</wp:posOffset>
                </wp:positionV>
                <wp:extent cx="351130" cy="240995"/>
                <wp:effectExtent l="38100" t="0" r="30480" b="6413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30" cy="240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27B72" id="Egyenes összekötő nyíllal 6" o:spid="_x0000_s1026" type="#_x0000_t32" style="position:absolute;margin-left:323.15pt;margin-top:97.1pt;width:27.65pt;height:1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4096512</wp:posOffset>
                </wp:positionH>
                <wp:positionV relativeFrom="paragraph">
                  <wp:posOffset>720801</wp:posOffset>
                </wp:positionV>
                <wp:extent cx="343256" cy="336499"/>
                <wp:effectExtent l="38100" t="0" r="19050" b="64135"/>
                <wp:wrapNone/>
                <wp:docPr id="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256" cy="3364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8E92" id="Egyenes összekötő nyíllal 2" o:spid="_x0000_s1026" type="#_x0000_t32" style="position:absolute;margin-left:322.55pt;margin-top:56.75pt;width:27.05pt;height:26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270307</wp:posOffset>
                </wp:positionH>
                <wp:positionV relativeFrom="paragraph">
                  <wp:posOffset>318084</wp:posOffset>
                </wp:positionV>
                <wp:extent cx="987552" cy="321869"/>
                <wp:effectExtent l="0" t="0" r="22225" b="2159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552" cy="321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Itt adható meg a felhasználó </w:t>
                            </w:r>
                            <w:r w:rsidR="00151A92"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" o:spid="_x0000_s1030" type="#_x0000_t202" style="position:absolute;margin-left:21.3pt;margin-top:25.05pt;width:77.75pt;height:2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Itt adható meg a felhasználó </w:t>
                      </w:r>
                      <w:r w:rsidR="00151A92">
                        <w:rPr>
                          <w:sz w:val="16"/>
                          <w:szCs w:val="16"/>
                        </w:rPr>
                        <w:t>n</w:t>
                      </w:r>
                      <w:r>
                        <w:rPr>
                          <w:sz w:val="16"/>
                          <w:szCs w:val="16"/>
                        </w:rPr>
                        <w:t>eve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1287475</wp:posOffset>
                </wp:positionH>
                <wp:positionV relativeFrom="paragraph">
                  <wp:posOffset>676885</wp:posOffset>
                </wp:positionV>
                <wp:extent cx="395021" cy="329209"/>
                <wp:effectExtent l="0" t="0" r="62230" b="5207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021" cy="329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755EC" id="Egyenes összekötő nyíllal 4" o:spid="_x0000_s1026" type="#_x0000_t32" style="position:absolute;margin-left:101.4pt;margin-top:53.3pt;width:31.1pt;height:2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4469587</wp:posOffset>
                </wp:positionH>
                <wp:positionV relativeFrom="paragraph">
                  <wp:posOffset>296520</wp:posOffset>
                </wp:positionV>
                <wp:extent cx="1185063" cy="380390"/>
                <wp:effectExtent l="0" t="0" r="15240" b="19685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063" cy="38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59D" w:rsidRPr="0033359D" w:rsidRDefault="003335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3359D">
                              <w:rPr>
                                <w:sz w:val="16"/>
                                <w:szCs w:val="16"/>
                              </w:rPr>
                              <w:t>Itt adható meg a felhasz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náló Email címe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zövegdoboz 3" o:spid="_x0000_s1031" type="#_x0000_t202" style="position:absolute;margin-left:351.95pt;margin-top:23.35pt;width:93.3pt;height:2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" fillcolor="white [3201]" strokeweight=".5pt">
                <v:textbox>
                  <w:txbxContent>
                    <w:p w:rsidR="0033359D" w:rsidRPr="0033359D" w:rsidRDefault="0033359D">
                      <w:pPr>
                        <w:rPr>
                          <w:sz w:val="16"/>
                          <w:szCs w:val="16"/>
                        </w:rPr>
                      </w:pPr>
                      <w:r w:rsidRPr="0033359D">
                        <w:rPr>
                          <w:sz w:val="16"/>
                          <w:szCs w:val="16"/>
                        </w:rPr>
                        <w:t>Itt adható meg a felhasz</w:t>
                      </w:r>
                      <w:r>
                        <w:rPr>
                          <w:sz w:val="16"/>
                          <w:szCs w:val="16"/>
                        </w:rPr>
                        <w:t>náló Email címe</w:t>
                      </w:r>
                    </w:p>
                  </w:txbxContent>
                </v:textbox>
              </v:shape>
            </w:pict>
          </mc:Fallback>
        </mc:AlternateContent>
      </w:r>
      <w:r w:rsidR="00DB7182">
        <w:rPr>
          <w:noProof/>
        </w:rPr>
        <w:drawing>
          <wp:inline distT="0" distB="0" distL="0" distR="0" wp14:anchorId="3A029365" wp14:editId="6B8ECCC6">
            <wp:extent cx="5731510" cy="271018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F2" w:rsidRDefault="00BC5DF2" w:rsidP="00BC5DF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Bejelentkezés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a regisztráció során választott hitelesítő adatokkal (e-mail + jelszó) beléphetnek. Lehetőség van közösségi médiás bejelentkezésre is (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Instagram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Twitter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Facebook).</w:t>
      </w:r>
    </w:p>
    <w:p w:rsidR="00C27F6E" w:rsidRPr="00BC5DF2" w:rsidRDefault="00151A92" w:rsidP="0071586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4"/>
          <w:szCs w:val="14"/>
          <w:lang w:val="hu-HU" w:eastAsia="hu-HU"/>
        </w:rPr>
      </w:pPr>
      <w:r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1757238</wp:posOffset>
                </wp:positionH>
                <wp:positionV relativeFrom="paragraph">
                  <wp:posOffset>1937495</wp:posOffset>
                </wp:positionV>
                <wp:extent cx="399664" cy="45719"/>
                <wp:effectExtent l="0" t="57150" r="19685" b="50165"/>
                <wp:wrapNone/>
                <wp:docPr id="19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966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61E00" id="Egyenes összekötő nyíllal 19" o:spid="_x0000_s1026" type="#_x0000_t32" style="position:absolute;margin-left:138.35pt;margin-top:152.55pt;width:31.4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532736</wp:posOffset>
                </wp:positionH>
                <wp:positionV relativeFrom="paragraph">
                  <wp:posOffset>1868557</wp:posOffset>
                </wp:positionV>
                <wp:extent cx="1144491" cy="230146"/>
                <wp:effectExtent l="0" t="0" r="17780" b="17780"/>
                <wp:wrapNone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491" cy="230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Default="00151A92">
                            <w:r w:rsidRPr="00151A92">
                              <w:rPr>
                                <w:sz w:val="14"/>
                                <w:szCs w:val="14"/>
                              </w:rPr>
                              <w:t>Itt van lehetőség</w:t>
                            </w:r>
                            <w:r>
                              <w:t xml:space="preserve"> </w:t>
                            </w:r>
                            <w:r w:rsidRPr="00151A92">
                              <w:rPr>
                                <w:sz w:val="14"/>
                                <w:szCs w:val="14"/>
                              </w:rPr>
                              <w:t>belépni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7" o:spid="_x0000_s1032" type="#_x0000_t202" style="position:absolute;margin-left:41.95pt;margin-top:147.15pt;width:90.1pt;height:18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" fillcolor="white [3201]" strokeweight=".5pt">
                <v:textbox>
                  <w:txbxContent>
                    <w:p w:rsidR="00151A92" w:rsidRDefault="00151A92">
                      <w:r w:rsidRPr="00151A92">
                        <w:rPr>
                          <w:sz w:val="14"/>
                          <w:szCs w:val="14"/>
                        </w:rPr>
                        <w:t>Itt van lehetőség</w:t>
                      </w:r>
                      <w:r>
                        <w:t xml:space="preserve"> </w:t>
                      </w:r>
                      <w:r w:rsidRPr="00151A92">
                        <w:rPr>
                          <w:sz w:val="14"/>
                          <w:szCs w:val="14"/>
                        </w:rPr>
                        <w:t>belépni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270344</wp:posOffset>
                </wp:positionH>
                <wp:positionV relativeFrom="paragraph">
                  <wp:posOffset>1200647</wp:posOffset>
                </wp:positionV>
                <wp:extent cx="1224170" cy="434782"/>
                <wp:effectExtent l="0" t="0" r="14605" b="22860"/>
                <wp:wrapNone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170" cy="434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Itt adhatja meg a felhasználó a már megadott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Emal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címet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6" o:spid="_x0000_s1033" type="#_x0000_t202" style="position:absolute;margin-left:21.3pt;margin-top:94.55pt;width:96.4pt;height:3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Itt adhatja meg a felhasználó a már megadott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Emal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címet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4261449</wp:posOffset>
                </wp:positionH>
                <wp:positionV relativeFrom="paragraph">
                  <wp:posOffset>1733909</wp:posOffset>
                </wp:positionV>
                <wp:extent cx="1009291" cy="310551"/>
                <wp:effectExtent l="0" t="0" r="19685" b="13335"/>
                <wp:wrapNone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291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Itt ha még nincs fiókja, létrehozhat egyet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zövegdoboz 25" o:spid="_x0000_s1034" type="#_x0000_t202" style="position:absolute;margin-left:335.55pt;margin-top:136.55pt;width:79.45pt;height:24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Itt ha még nincs fiókja, létrehozhat egyet</w:t>
                      </w:r>
                    </w:p>
                  </w:txbxContent>
                </v:textbox>
              </v:shape>
            </w:pict>
          </mc:Fallback>
        </mc:AlternateContent>
      </w:r>
      <w:r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4011283</wp:posOffset>
                </wp:positionH>
                <wp:positionV relativeFrom="paragraph">
                  <wp:posOffset>396768</wp:posOffset>
                </wp:positionV>
                <wp:extent cx="1086928" cy="327804"/>
                <wp:effectExtent l="0" t="0" r="18415" b="15240"/>
                <wp:wrapNone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6928" cy="32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Itt jelentkezhetnek be a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social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fiókjukba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3" o:spid="_x0000_s1035" type="#_x0000_t202" style="position:absolute;margin-left:315.85pt;margin-top:31.25pt;width:85.6pt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Itt jelentkezhetnek be a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social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</w:rPr>
                        <w:t>media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fiókjukba</w:t>
                      </w:r>
                    </w:p>
                  </w:txbxContent>
                </v:textbox>
              </v:shape>
            </w:pict>
          </mc:Fallback>
        </mc:AlternateContent>
      </w:r>
      <w:r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4166331</wp:posOffset>
                </wp:positionH>
                <wp:positionV relativeFrom="paragraph">
                  <wp:posOffset>1147002</wp:posOffset>
                </wp:positionV>
                <wp:extent cx="1293962" cy="310551"/>
                <wp:effectExtent l="0" t="0" r="20955" b="13335"/>
                <wp:wrapNone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962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A92" w:rsidRPr="00151A92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Itt adhatja meg a felhasználó a már megadott jelszót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zövegdoboz 24" o:spid="_x0000_s1036" type="#_x0000_t202" style="position:absolute;margin-left:328.05pt;margin-top:90.3pt;width:101.9pt;height:24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" fillcolor="white [3201]" strokeweight=".5pt">
                <v:textbox>
                  <w:txbxContent>
                    <w:p w:rsidR="00151A92" w:rsidRPr="00151A92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Itt adhatja meg a felhasználó a már megadott jelszót</w:t>
                      </w:r>
                    </w:p>
                  </w:txbxContent>
                </v:textbox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138022</wp:posOffset>
                </wp:positionH>
                <wp:positionV relativeFrom="paragraph">
                  <wp:posOffset>672859</wp:posOffset>
                </wp:positionV>
                <wp:extent cx="974785" cy="310551"/>
                <wp:effectExtent l="0" t="0" r="15875" b="13335"/>
                <wp:wrapNone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85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586D" w:rsidRPr="0071586D" w:rsidRDefault="00151A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</w:t>
                            </w:r>
                            <w:r w:rsidR="0071586D">
                              <w:rPr>
                                <w:sz w:val="14"/>
                                <w:szCs w:val="14"/>
                              </w:rPr>
                              <w:t>tt visszaléphetünk a kezdőlapra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2" o:spid="_x0000_s1037" type="#_x0000_t202" style="position:absolute;margin-left:10.85pt;margin-top:53pt;width:76.75pt;height:24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" fillcolor="white [3201]" strokeweight=".5pt">
                <v:textbox>
                  <w:txbxContent>
                    <w:p w:rsidR="0071586D" w:rsidRPr="0071586D" w:rsidRDefault="00151A92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</w:t>
                      </w:r>
                      <w:r w:rsidR="0071586D">
                        <w:rPr>
                          <w:sz w:val="14"/>
                          <w:szCs w:val="14"/>
                        </w:rPr>
                        <w:t>tt visszaléphetünk a kezdőlapra</w:t>
                      </w:r>
                    </w:p>
                  </w:txbxContent>
                </v:textbox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3752491</wp:posOffset>
                </wp:positionH>
                <wp:positionV relativeFrom="paragraph">
                  <wp:posOffset>1863306</wp:posOffset>
                </wp:positionV>
                <wp:extent cx="379562" cy="94890"/>
                <wp:effectExtent l="38100" t="0" r="20955" b="76835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2" cy="9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2CFC5" id="Egyenes összekötő nyíllal 21" o:spid="_x0000_s1026" type="#_x0000_t32" style="position:absolute;margin-left:295.45pt;margin-top:146.7pt;width:29.9pt;height:7.4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1570008</wp:posOffset>
                </wp:positionH>
                <wp:positionV relativeFrom="paragraph">
                  <wp:posOffset>1457863</wp:posOffset>
                </wp:positionV>
                <wp:extent cx="257750" cy="180795"/>
                <wp:effectExtent l="0" t="0" r="66675" b="4826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750" cy="180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0B7B" id="Egyenes összekötő nyíllal 20" o:spid="_x0000_s1026" type="#_x0000_t32" style="position:absolute;margin-left:123.6pt;margin-top:114.8pt;width:20.3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3812874</wp:posOffset>
                </wp:positionH>
                <wp:positionV relativeFrom="paragraph">
                  <wp:posOffset>1319841</wp:posOffset>
                </wp:positionV>
                <wp:extent cx="293299" cy="189541"/>
                <wp:effectExtent l="38100" t="0" r="31115" b="58420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299" cy="1895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DC34D" id="Egyenes összekötő nyíllal 18" o:spid="_x0000_s1026" type="#_x0000_t32" style="position:absolute;margin-left:300.25pt;margin-top:103.9pt;width:23.1pt;height:14.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414068</wp:posOffset>
                </wp:positionV>
                <wp:extent cx="293298" cy="120770"/>
                <wp:effectExtent l="38100" t="38100" r="31115" b="31750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298" cy="120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3A588" id="Egyenes összekötő nyíllal 17" o:spid="_x0000_s1026" type="#_x0000_t32" style="position:absolute;margin-left:4in;margin-top:32.6pt;width:23.1pt;height:9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388189</wp:posOffset>
                </wp:positionV>
                <wp:extent cx="207034" cy="258792"/>
                <wp:effectExtent l="0" t="38100" r="59690" b="2730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34" cy="258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7671E" id="Egyenes összekötő nyíllal 16" o:spid="_x0000_s1026" type="#_x0000_t32" style="position:absolute;margin-left:36pt;margin-top:30.55pt;width:16.3pt;height:20.4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1578634</wp:posOffset>
                </wp:positionH>
                <wp:positionV relativeFrom="paragraph">
                  <wp:posOffset>845389</wp:posOffset>
                </wp:positionV>
                <wp:extent cx="250166" cy="207034"/>
                <wp:effectExtent l="0" t="0" r="74295" b="59690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66" cy="207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D83A2" id="Egyenes összekötő nyíllal 15" o:spid="_x0000_s1026" type="#_x0000_t32" style="position:absolute;margin-left:124.3pt;margin-top:66.55pt;width:19.7pt;height:1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" strokecolor="white [3212]" strokeweight=".5pt">
                <v:stroke endarrow="block" joinstyle="miter"/>
              </v:shape>
            </w:pict>
          </mc:Fallback>
        </mc:AlternateContent>
      </w:r>
      <w:r w:rsidR="0071586D" w:rsidRPr="00151A92">
        <w:rPr>
          <w:noProof/>
          <w:sz w:val="14"/>
          <w:szCs w:val="14"/>
        </w:rPr>
        <w:drawing>
          <wp:inline distT="0" distB="0" distL="0" distR="0" wp14:anchorId="19925246" wp14:editId="69001D52">
            <wp:extent cx="5731510" cy="2659380"/>
            <wp:effectExtent l="0" t="0" r="254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F2" w:rsidRPr="00BC5DF2" w:rsidRDefault="00BC5DF2" w:rsidP="00BC5DF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Jelszó helyreállítás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Biztosítjuk a jelszó helyreállítási funkciót, ha a felhasználó elfelejti a belépési adatokat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ezt a felhasználó a saját profilján teheti meg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4" w:name="_Toc188273045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2.</w:t>
      </w:r>
      <w:r w:rsidR="001E4B90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</w:t>
      </w: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Valós Idejű Csevegés</w:t>
      </w:r>
      <w:bookmarkEnd w:id="4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>A weboldal valós idejű csevegést is biztosít, ahol a felhasználók közvetlenül kommunikálhatnak egymással</w:t>
      </w:r>
      <w:r w:rsidR="00DB718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5" w:name="_Toc188273046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2.</w:t>
      </w:r>
      <w:r w:rsidR="001E4B90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3</w:t>
      </w: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Felhasználói Profilok és Rangsorolás</w:t>
      </w:r>
      <w:bookmarkEnd w:id="5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Minden felhasználónak saját profilja van, amely tartalmazza:</w:t>
      </w:r>
    </w:p>
    <w:p w:rsidR="00BC5DF2" w:rsidRDefault="00BC5DF2" w:rsidP="00BC5DF2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Profil kép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Egyéni fénykép vagy avatár.</w:t>
      </w:r>
    </w:p>
    <w:p w:rsidR="00DA6AA6" w:rsidRPr="00BC5DF2" w:rsidRDefault="00DA6AA6" w:rsidP="00BC5DF2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Név</w:t>
      </w:r>
      <w:r w:rsidRPr="00DA6AA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felhasználó neve.</w:t>
      </w:r>
    </w:p>
    <w:p w:rsidR="00BC5DF2" w:rsidRDefault="00BC5DF2" w:rsidP="00BC5DF2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Aktivitás mutató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 aktivitásának statisztikái (hozzászólások, csevegésben való részvétel, stb.).</w:t>
      </w:r>
    </w:p>
    <w:p w:rsidR="00DA6AA6" w:rsidRDefault="00DA6AA6" w:rsidP="00DA6AA6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Email cím</w:t>
      </w:r>
      <w:r w:rsidRPr="00DA6AA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felhasználó email címe.</w:t>
      </w:r>
    </w:p>
    <w:p w:rsidR="00DA6AA6" w:rsidRPr="00DA6AA6" w:rsidRDefault="00DA6AA6" w:rsidP="00DA6AA6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Jelszó</w:t>
      </w:r>
      <w:r w:rsidRPr="00DA6AA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felhasználó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jelszava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(nem publikus).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6" w:name="_Toc188273047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2.</w:t>
      </w:r>
      <w:r w:rsidR="001E4B90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</w:t>
      </w: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 xml:space="preserve"> Üzenetküldés és Értesítések</w:t>
      </w:r>
      <w:bookmarkEnd w:id="6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felhasználók privát üzeneteket küldhetnek egymásnak, és értesítéseket kaphatnak a következő eseményekről:</w:t>
      </w:r>
    </w:p>
    <w:p w:rsidR="00BC5DF2" w:rsidRDefault="00BC5DF2" w:rsidP="00692BBB">
      <w:pPr>
        <w:pStyle w:val="Listaszerbekezds"/>
        <w:numPr>
          <w:ilvl w:val="0"/>
          <w:numId w:val="4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92BBB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Válaszok a személyes üzenetekre.</w:t>
      </w:r>
    </w:p>
    <w:p w:rsidR="00692BBB" w:rsidRPr="00692BBB" w:rsidRDefault="00692BBB" w:rsidP="00692BBB">
      <w:pPr>
        <w:pStyle w:val="Listaszerbekezds"/>
        <w:numPr>
          <w:ilvl w:val="0"/>
          <w:numId w:val="4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Értesítések a weboldalról.</w:t>
      </w:r>
    </w:p>
    <w:p w:rsidR="00BC5DF2" w:rsidRPr="00BC5DF2" w:rsidRDefault="00DF1681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6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7" w:name="_Toc188273048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3. Technikai Részletek</w:t>
      </w:r>
      <w:bookmarkEnd w:id="7"/>
    </w:p>
    <w:p w:rsidR="00226F23" w:rsidRPr="00226F23" w:rsidRDefault="00226F23" w:rsidP="00226F23">
      <w:pPr>
        <w:pStyle w:val="Listaszerbekezds"/>
        <w:numPr>
          <w:ilvl w:val="1"/>
          <w:numId w:val="4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r w:rsidRPr="00226F23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Milyen szoftvereket vettünk igénybe?</w:t>
      </w:r>
      <w:r w:rsidRPr="00226F23">
        <w:rPr>
          <w:noProof/>
          <w:lang w:val="hu-HU" w:eastAsia="hu-HU"/>
        </w:rPr>
        <w:t xml:space="preserve"> </w:t>
      </w:r>
    </w:p>
    <w:p w:rsidR="00226F23" w:rsidRPr="00226F23" w:rsidRDefault="00224898" w:rsidP="00226F23">
      <w:pPr>
        <w:pStyle w:val="Listaszerbekezds"/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r w:rsidRPr="00226F23">
        <w:rPr>
          <w:noProof/>
          <w:lang w:val="hu-HU" w:eastAsia="hu-HU"/>
        </w:rPr>
        <w:drawing>
          <wp:anchor distT="0" distB="0" distL="114300" distR="114300" simplePos="0" relativeHeight="251684864" behindDoc="1" locked="0" layoutInCell="1" allowOverlap="1" wp14:anchorId="67A0C313">
            <wp:simplePos x="0" y="0"/>
            <wp:positionH relativeFrom="margin">
              <wp:posOffset>-254930</wp:posOffset>
            </wp:positionH>
            <wp:positionV relativeFrom="paragraph">
              <wp:posOffset>260985</wp:posOffset>
            </wp:positionV>
            <wp:extent cx="806450" cy="726440"/>
            <wp:effectExtent l="0" t="0" r="0" b="0"/>
            <wp:wrapTight wrapText="bothSides">
              <wp:wrapPolygon edited="0">
                <wp:start x="0" y="0"/>
                <wp:lineTo x="0" y="20958"/>
                <wp:lineTo x="20920" y="20958"/>
                <wp:lineTo x="20920" y="0"/>
                <wp:lineTo x="0" y="0"/>
              </wp:wrapPolygon>
            </wp:wrapTight>
            <wp:docPr id="29" name="Kép 29" descr="C:\Users\molnar.zsombor\AppData\Local\Packages\Microsoft.Windows.Photos_8wekyb3d8bbwe\TempState\ShareServiceTempFolder\wlogo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olnar.zsombor\AppData\Local\Packages\Microsoft.Windows.Photos_8wekyb3d8bbwe\TempState\ShareServiceTempFolder\wlogo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DF2" w:rsidRDefault="00226F23" w:rsidP="00226F23">
      <w:pPr>
        <w:pStyle w:val="Listaszerbekezds"/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226F23">
        <w:rPr>
          <w:b/>
          <w:sz w:val="28"/>
          <w:szCs w:val="28"/>
        </w:rPr>
        <w:t>Windows 10</w:t>
      </w:r>
      <w:r w:rsidR="00BC5DF2" w:rsidRPr="00226F2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>
        <w:t>A Windows 10 operációs rendszert használtuk a szakdolgozatunk elkészítéséhez, egyrészt mert ezt az operációs rendszert ismerjük a legjobban, másrészt mert ez a leg felhasználó barátabb</w:t>
      </w:r>
      <w:r w:rsidR="00BC5DF2" w:rsidRPr="00226F2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957E27" w:rsidRPr="00957E27" w:rsidRDefault="00957E27" w:rsidP="00957E27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-287152</wp:posOffset>
            </wp:positionH>
            <wp:positionV relativeFrom="paragraph">
              <wp:posOffset>368935</wp:posOffset>
            </wp:positionV>
            <wp:extent cx="814705" cy="738505"/>
            <wp:effectExtent l="0" t="0" r="4445" b="4445"/>
            <wp:wrapTight wrapText="bothSides">
              <wp:wrapPolygon edited="0">
                <wp:start x="0" y="0"/>
                <wp:lineTo x="0" y="21173"/>
                <wp:lineTo x="21213" y="21173"/>
                <wp:lineTo x="21213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slog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0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E27" w:rsidRDefault="00226F23" w:rsidP="00957E27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226F23">
        <w:rPr>
          <w:b/>
          <w:sz w:val="28"/>
          <w:szCs w:val="28"/>
        </w:rPr>
        <w:t>Visual Studio Code</w:t>
      </w:r>
      <w:r w:rsidR="00BC5DF2"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</w:t>
      </w:r>
      <w:r w:rsidRPr="00226F23">
        <w:t xml:space="preserve"> </w:t>
      </w:r>
      <w:r w:rsidRPr="00226F23">
        <w:rPr>
          <w:sz w:val="24"/>
          <w:szCs w:val="24"/>
        </w:rPr>
        <w:t>Nagyon felkapott kódszerkesztő, sokak kedvence. Egész végig ezt a kódszerkesztőt használtam, telis-tele van remek billentyűzet kombinációkkal, JavaScriptben segített egyes sorokat helyettem befejezni, sok extension / kiegészítő könnyítette meg a kód írást</w:t>
      </w:r>
      <w:r w:rsidR="00BC5DF2"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957E27" w:rsidRPr="00957E27" w:rsidRDefault="00957E27" w:rsidP="00957E27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hu-HU" w:eastAsia="hu-H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-215885</wp:posOffset>
            </wp:positionH>
            <wp:positionV relativeFrom="paragraph">
              <wp:posOffset>360045</wp:posOffset>
            </wp:positionV>
            <wp:extent cx="701675" cy="741045"/>
            <wp:effectExtent l="0" t="0" r="3175" b="1905"/>
            <wp:wrapTight wrapText="bothSides">
              <wp:wrapPolygon edited="0">
                <wp:start x="0" y="0"/>
                <wp:lineTo x="0" y="21100"/>
                <wp:lineTo x="21111" y="21100"/>
                <wp:lineTo x="21111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x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E27" w:rsidRPr="00957E27" w:rsidRDefault="00226F23" w:rsidP="00224898">
      <w:pPr>
        <w:pStyle w:val="NormlWeb"/>
        <w:numPr>
          <w:ilvl w:val="0"/>
          <w:numId w:val="32"/>
        </w:numPr>
        <w:rPr>
          <w:rFonts w:eastAsia="Times New Roman"/>
          <w:lang w:val="hu-HU" w:eastAsia="hu-HU"/>
        </w:rPr>
      </w:pPr>
      <w:r w:rsidRPr="00957E27">
        <w:rPr>
          <w:b/>
          <w:sz w:val="28"/>
          <w:szCs w:val="28"/>
        </w:rPr>
        <w:t>XAMPP / MySQL</w:t>
      </w:r>
      <w:r w:rsidR="00957E27">
        <w:rPr>
          <w:sz w:val="28"/>
          <w:szCs w:val="28"/>
        </w:rPr>
        <w:t>:</w:t>
      </w:r>
      <w:r w:rsidR="00957E27" w:rsidRPr="00957E27">
        <w:t xml:space="preserve"> </w:t>
      </w:r>
      <w:r w:rsidR="00957E27">
        <w:t>Mint bárki más, ezt az adatbázis kezelő szoftvert ismerem a legjobban, még nem mozgok elég otthonosan az Oracle-ban, úgyhogy maradtam a biztonságosnál.</w:t>
      </w:r>
      <w:r w:rsidR="00957E27" w:rsidRPr="00957E27">
        <w:t xml:space="preserve"> </w:t>
      </w:r>
    </w:p>
    <w:p w:rsidR="00957E27" w:rsidRPr="00224898" w:rsidRDefault="00224898" w:rsidP="00224898">
      <w:pPr>
        <w:pStyle w:val="Listaszerbekezds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hu-HU" w:eastAsia="hu-HU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-212858</wp:posOffset>
            </wp:positionH>
            <wp:positionV relativeFrom="paragraph">
              <wp:posOffset>444500</wp:posOffset>
            </wp:positionV>
            <wp:extent cx="701675" cy="701675"/>
            <wp:effectExtent l="0" t="0" r="3175" b="0"/>
            <wp:wrapTight wrapText="bothSides">
              <wp:wrapPolygon edited="0">
                <wp:start x="0" y="586"/>
                <wp:lineTo x="0" y="19352"/>
                <wp:lineTo x="2346" y="20525"/>
                <wp:lineTo x="18766" y="20525"/>
                <wp:lineTo x="21111" y="19352"/>
                <wp:lineTo x="21111" y="2932"/>
                <wp:lineTo x="9969" y="586"/>
                <wp:lineTo x="0" y="586"/>
              </wp:wrapPolygon>
            </wp:wrapTight>
            <wp:docPr id="197" name="Ábra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anyadw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E27" w:rsidRPr="00957E27" w:rsidRDefault="00957E27" w:rsidP="00957E27">
      <w:pPr>
        <w:pStyle w:val="Listaszerbekezds"/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  <w:t xml:space="preserve"> Fájlkezelő</w:t>
      </w:r>
      <w:r>
        <w:rPr>
          <w:rFonts w:ascii="Times New Roman" w:eastAsia="Times New Roman" w:hAnsi="Times New Roman" w:cs="Times New Roman"/>
          <w:sz w:val="28"/>
          <w:szCs w:val="28"/>
          <w:lang w:val="hu-HU" w:eastAsia="hu-HU"/>
        </w:rPr>
        <w:t>:</w:t>
      </w:r>
      <w:r w:rsidR="004B459E">
        <w:rPr>
          <w:rFonts w:ascii="Times New Roman" w:eastAsia="Times New Roman" w:hAnsi="Times New Roman" w:cs="Times New Roman"/>
          <w:sz w:val="28"/>
          <w:szCs w:val="28"/>
          <w:lang w:val="hu-HU" w:eastAsia="hu-HU"/>
        </w:rPr>
        <w:t xml:space="preserve"> </w:t>
      </w:r>
      <w:r w:rsidR="004B459E" w:rsidRPr="004B459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Alap fájlkezelési szoftver. Egyszerű</w:t>
      </w:r>
      <w:r w:rsidR="004B459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használni, könnyen átlátható, ezért ezt választottuk a fájljaink kezeléséhez és szerkesztéséhez.</w:t>
      </w:r>
      <w:bookmarkStart w:id="8" w:name="_GoBack"/>
      <w:bookmarkEnd w:id="8"/>
    </w:p>
    <w:p w:rsidR="00224898" w:rsidRDefault="00224898" w:rsidP="00957E27">
      <w:pPr>
        <w:pStyle w:val="Listaszerbekezds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</w:p>
    <w:p w:rsidR="00224898" w:rsidRPr="00224898" w:rsidRDefault="004B459E" w:rsidP="0022489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313690</wp:posOffset>
            </wp:positionV>
            <wp:extent cx="899160" cy="756920"/>
            <wp:effectExtent l="0" t="0" r="0" b="5080"/>
            <wp:wrapTight wrapText="bothSides">
              <wp:wrapPolygon edited="0">
                <wp:start x="0" y="0"/>
                <wp:lineTo x="0" y="21201"/>
                <wp:lineTo x="21051" y="21201"/>
                <wp:lineTo x="21051" y="0"/>
                <wp:lineTo x="0" y="0"/>
              </wp:wrapPolygon>
            </wp:wrapTight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sdas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898" w:rsidRDefault="00224898" w:rsidP="00957E27">
      <w:pPr>
        <w:pStyle w:val="Listaszerbekezds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</w:p>
    <w:p w:rsidR="00957E27" w:rsidRPr="00957E27" w:rsidRDefault="00957E27" w:rsidP="00957E27">
      <w:pPr>
        <w:pStyle w:val="Listaszerbekezds"/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  <w:t>Képmetsző:</w:t>
      </w:r>
      <w:r w:rsidR="004B459E">
        <w:rPr>
          <w:rFonts w:ascii="Times New Roman" w:eastAsia="Times New Roman" w:hAnsi="Times New Roman" w:cs="Times New Roman"/>
          <w:b/>
          <w:sz w:val="28"/>
          <w:szCs w:val="28"/>
          <w:lang w:val="hu-HU" w:eastAsia="hu-HU"/>
        </w:rPr>
        <w:t xml:space="preserve"> </w:t>
      </w:r>
      <w:r w:rsidR="004B459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Alap képszerkesztési szoftver a </w:t>
      </w:r>
      <w:proofErr w:type="spellStart"/>
      <w:r w:rsidR="004B459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windowson</w:t>
      </w:r>
      <w:proofErr w:type="spellEnd"/>
      <w:r w:rsidR="004B459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ezért ezt választottuk a képkivágások eléréséhez.</w:t>
      </w:r>
    </w:p>
    <w:p w:rsidR="00224898" w:rsidRDefault="00224898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9" w:name="_Toc188273050"/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3.2 Frontend</w:t>
      </w:r>
      <w:bookmarkEnd w:id="9"/>
    </w:p>
    <w:p w:rsidR="00BC5DF2" w:rsidRPr="00BC5DF2" w:rsidRDefault="00BC5DF2" w:rsidP="00BC5DF2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Technológia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oldal frontend-je </w:t>
      </w: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React.js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</w:t>
      </w: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Vue.js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alapú, hogy dinamikus, gyors és reszponzív felhasználói élményt biztosítson.</w:t>
      </w:r>
    </w:p>
    <w:p w:rsidR="00BC5DF2" w:rsidRPr="00BC5DF2" w:rsidRDefault="00BC5DF2" w:rsidP="00BC5DF2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Design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design modern, letisztult és felhasználóbarát. A színek az űr és a csillagászat témájához illeszkednek, például sötétkék, fekete, fehér és csillagos háttérrel.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0" w:name="_Toc188273051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3.3 Adatbázis</w:t>
      </w:r>
      <w:bookmarkEnd w:id="10"/>
    </w:p>
    <w:p w:rsidR="00BC5DF2" w:rsidRPr="00BC5DF2" w:rsidRDefault="00BC5DF2" w:rsidP="00BC5DF2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Technológia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weboldal adatbázisa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PostgreSQL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MongoDB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amelyek lehetővé teszik a strukturált vagy nem strukturált adatok tárolását.</w:t>
      </w:r>
    </w:p>
    <w:p w:rsidR="00BC5DF2" w:rsidRPr="00BC5DF2" w:rsidRDefault="00BC5DF2" w:rsidP="00BC5DF2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Adatok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Felhasználói fiókadatok, üzenetek és csevegési előzmények.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1" w:name="_Toc188273052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3.4 Biztonság és Titkosítás</w:t>
      </w:r>
      <w:bookmarkEnd w:id="11"/>
    </w:p>
    <w:p w:rsidR="00BC5DF2" w:rsidRPr="00BC5DF2" w:rsidRDefault="00BC5DF2" w:rsidP="00BC5DF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HTTPS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weboldalon HTTPS titkosítást használunk, hogy minden kommunikáció biztonságos legyen.</w:t>
      </w:r>
    </w:p>
    <w:p w:rsidR="00BC5DF2" w:rsidRPr="00BC5DF2" w:rsidRDefault="00BC5DF2" w:rsidP="00BC5DF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Jelszó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hash-elés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felhasználói jelszavakat nem tároljuk nyílt formában, hanem </w:t>
      </w:r>
      <w:proofErr w:type="spellStart"/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bcrypt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algoritmussal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hash-eljük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:rsidR="00BC5DF2" w:rsidRPr="00BC5DF2" w:rsidRDefault="00BC5DF2" w:rsidP="00BC5DF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Kétfaktoros hitelesítés (2FA)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opcionálisan kétfaktoros hitelesítést alkalmazhatnak fiókjuk védelme érdekében.</w:t>
      </w:r>
    </w:p>
    <w:p w:rsidR="00BC5DF2" w:rsidRPr="00BC5DF2" w:rsidRDefault="00DF1681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7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12" w:name="_Toc188273053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4. Fejlesztési Fázisok</w:t>
      </w:r>
      <w:bookmarkEnd w:id="12"/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3" w:name="_Toc188273054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4.1 Kutatás és Tervezés</w:t>
      </w:r>
      <w:bookmarkEnd w:id="13"/>
    </w:p>
    <w:p w:rsidR="00BC5DF2" w:rsidRPr="00BC5DF2" w:rsidRDefault="00BC5DF2" w:rsidP="00BC5DF2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Piackutatás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Célcsoport elemzése, hasonló platformok összehasonlítása.</w:t>
      </w:r>
    </w:p>
    <w:p w:rsidR="00BC5DF2" w:rsidRPr="00BC5DF2" w:rsidRDefault="00BC5DF2" w:rsidP="00BC5DF2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Prototípusok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Készítsünk alapszintű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wireframe-eket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dizájn tervet.</w:t>
      </w:r>
    </w:p>
    <w:p w:rsidR="00BC5DF2" w:rsidRPr="00BC5DF2" w:rsidRDefault="00BC5DF2" w:rsidP="00BC5DF2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Funkciók meghatározása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kulcsfontosságú funkciók és szolgáltatások listája.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4" w:name="_Toc188273055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4.2 Prototípus és Fejlesztés</w:t>
      </w:r>
      <w:bookmarkEnd w:id="14"/>
    </w:p>
    <w:p w:rsidR="00BC5DF2" w:rsidRPr="00BC5DF2" w:rsidRDefault="00BC5DF2" w:rsidP="00BC5DF2">
      <w:pPr>
        <w:numPr>
          <w:ilvl w:val="0"/>
          <w:numId w:val="3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lastRenderedPageBreak/>
        <w:t>Prototípus tesztelés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alap funkciók tesztelése.</w:t>
      </w:r>
    </w:p>
    <w:p w:rsidR="00BC5DF2" w:rsidRPr="00BC5DF2" w:rsidRDefault="00BC5DF2" w:rsidP="00BC5DF2">
      <w:pPr>
        <w:numPr>
          <w:ilvl w:val="0"/>
          <w:numId w:val="3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Frontend és Backend fejlesztés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Kezdjük el a frontend és backend fejlesztését egyszerre, hogy biztosítsuk a teljes integrációt.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5" w:name="_Toc188273056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4.3 Tesztelés és Hibajavítás</w:t>
      </w:r>
      <w:bookmarkEnd w:id="15"/>
    </w:p>
    <w:p w:rsidR="00BC5DF2" w:rsidRPr="00BC5DF2" w:rsidRDefault="00BC5DF2" w:rsidP="00BC5DF2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Unit tesztek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backend és frontend funkciók tesztelése.</w:t>
      </w:r>
    </w:p>
    <w:p w:rsidR="00BC5DF2" w:rsidRPr="00BC5DF2" w:rsidRDefault="00BC5DF2" w:rsidP="00BC5DF2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tesztelés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Kisebb csoportok bevonásával végezzünk tesztelést és gyűjtsünk visszajelzéseket.</w:t>
      </w:r>
    </w:p>
    <w:p w:rsidR="00BC5DF2" w:rsidRPr="00BC5DF2" w:rsidRDefault="00BC5DF2" w:rsidP="00BC5DF2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Biztonsági tesztelés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oldal sebezhetőségi tesztelése (SQL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injection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XSS, CSRF támadások).</w: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6" w:name="_Toc188273057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4.4 Kiadás és Üzemeltetés</w:t>
      </w:r>
      <w:bookmarkEnd w:id="16"/>
    </w:p>
    <w:p w:rsidR="00BC5DF2" w:rsidRPr="00BC5DF2" w:rsidRDefault="00BC5DF2" w:rsidP="00BC5DF2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Szerver beállítások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megfelelő szerverek és adatbázisok konfigurálása.</w:t>
      </w:r>
    </w:p>
    <w:p w:rsidR="00BC5DF2" w:rsidRPr="00BC5DF2" w:rsidRDefault="00BC5DF2" w:rsidP="00BC5DF2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SEO és Optimalizálás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SEO optimalizálás a jobb keresési láthatóság érdekében.</w:t>
      </w:r>
    </w:p>
    <w:p w:rsidR="00BC5DF2" w:rsidRPr="00BC5DF2" w:rsidRDefault="00BC5DF2" w:rsidP="00BC5DF2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Kezdeti felhasználói bevonás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Felhasználói bázis növelése, promóciók, közösségi média kampányok.</w:t>
      </w:r>
    </w:p>
    <w:p w:rsidR="00BC5DF2" w:rsidRPr="00BC5DF2" w:rsidRDefault="00DF1681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8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</w:pPr>
      <w:bookmarkStart w:id="17" w:name="_Toc188273058"/>
      <w:r w:rsidRPr="00BC5DF2">
        <w:rPr>
          <w:rFonts w:ascii="Times New Roman" w:eastAsia="Times New Roman" w:hAnsi="Times New Roman" w:cs="Times New Roman"/>
          <w:b/>
          <w:bCs/>
          <w:sz w:val="36"/>
          <w:szCs w:val="36"/>
          <w:lang w:val="hu-HU" w:eastAsia="hu-HU"/>
        </w:rPr>
        <w:t>5. Következő Lépések és Frissítések</w:t>
      </w:r>
      <w:bookmarkEnd w:id="17"/>
    </w:p>
    <w:p w:rsidR="00BC5DF2" w:rsidRPr="00BC5DF2" w:rsidRDefault="00BC5DF2" w:rsidP="00BC5DF2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 alkalmazás fejlesztés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platform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mobilos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alkalmazásának fejlesztése, hogy bárhol elérhető legyen.</w:t>
      </w:r>
    </w:p>
    <w:p w:rsidR="00BC5DF2" w:rsidRPr="00BC5DF2" w:rsidRDefault="00BC5DF2" w:rsidP="00BC5DF2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Új funkciók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További fórumok, élő események, űrtémájú játékok és 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quiz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-ek beépítése.</w:t>
      </w:r>
    </w:p>
    <w:p w:rsidR="00BC5DF2" w:rsidRPr="00BC5DF2" w:rsidRDefault="00BC5DF2" w:rsidP="00BC5DF2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Globális bővítés</w:t>
      </w: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weboldal több nyelvre való lefordítása és nemzetközi közösség kialakítása.</w:t>
      </w:r>
    </w:p>
    <w:p w:rsidR="00BC5DF2" w:rsidRPr="00BC5DF2" w:rsidRDefault="00DF1681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29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</w:pPr>
      <w:bookmarkStart w:id="18" w:name="_Toc188273059"/>
      <w:r w:rsidRPr="00BC5DF2">
        <w:rPr>
          <w:rFonts w:ascii="Times New Roman" w:eastAsia="Times New Roman" w:hAnsi="Times New Roman" w:cs="Times New Roman"/>
          <w:b/>
          <w:bCs/>
          <w:sz w:val="27"/>
          <w:szCs w:val="27"/>
          <w:lang w:val="hu-HU" w:eastAsia="hu-HU"/>
        </w:rPr>
        <w:t>Záró Megjegyzés</w:t>
      </w:r>
      <w:bookmarkEnd w:id="18"/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"</w:t>
      </w:r>
      <w:proofErr w:type="spellStart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CosmicChat</w:t>
      </w:r>
      <w:proofErr w:type="spellEnd"/>
      <w:r w:rsidRPr="00BC5DF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" egy innovatív és interaktív platformot biztosít a tudományos és űrkutatási közösségek számára. Az elképzelésünk az, hogy a weboldal a legújabb űrkutatási trendeket és technológiai fejlődéseket közvetítse a felhasználók felé, miközben lehetőséget ad a tudományos diskurzusra és a közösségépítésre.</w:t>
      </w:r>
    </w:p>
    <w:p w:rsidR="00BC5DF2" w:rsidRPr="00BC5DF2" w:rsidRDefault="00DF1681" w:rsidP="00BC5DF2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pict>
          <v:rect id="_x0000_i1030" style="width:0;height:1.5pt" o:hralign="center" o:hrstd="t" o:hr="t" fillcolor="#a0a0a0" stroked="f"/>
        </w:pict>
      </w:r>
    </w:p>
    <w:p w:rsidR="00BC5DF2" w:rsidRPr="00BC5DF2" w:rsidRDefault="00BC5DF2" w:rsidP="00BC5DF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:rsidR="00A9204E" w:rsidRPr="00BC5DF2" w:rsidRDefault="00A9204E" w:rsidP="00BC5DF2"/>
    <w:sectPr w:rsidR="00A9204E" w:rsidRPr="00BC5DF2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1681" w:rsidRDefault="00DF1681" w:rsidP="003F6053">
      <w:r>
        <w:separator/>
      </w:r>
    </w:p>
  </w:endnote>
  <w:endnote w:type="continuationSeparator" w:id="0">
    <w:p w:rsidR="00DF1681" w:rsidRDefault="00DF1681" w:rsidP="003F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1681" w:rsidRDefault="00DF1681" w:rsidP="003F6053">
      <w:r>
        <w:separator/>
      </w:r>
    </w:p>
  </w:footnote>
  <w:footnote w:type="continuationSeparator" w:id="0">
    <w:p w:rsidR="00DF1681" w:rsidRDefault="00DF1681" w:rsidP="003F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3830E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41380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03CE808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1A8764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904064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E27FA4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DA3A5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C2869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2AA08A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B8A96E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2496B"/>
    <w:multiLevelType w:val="multilevel"/>
    <w:tmpl w:val="A710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5750579"/>
    <w:multiLevelType w:val="multilevel"/>
    <w:tmpl w:val="4314A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8E72E15"/>
    <w:multiLevelType w:val="multilevel"/>
    <w:tmpl w:val="350C5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08F7851"/>
    <w:multiLevelType w:val="multilevel"/>
    <w:tmpl w:val="0EAC5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A3501D"/>
    <w:multiLevelType w:val="hybridMultilevel"/>
    <w:tmpl w:val="7084EE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02C77F2"/>
    <w:multiLevelType w:val="multilevel"/>
    <w:tmpl w:val="B77E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B064B6E"/>
    <w:multiLevelType w:val="multilevel"/>
    <w:tmpl w:val="F8D4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7246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C9F0730"/>
    <w:multiLevelType w:val="multilevel"/>
    <w:tmpl w:val="C5C2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117080C"/>
    <w:multiLevelType w:val="multilevel"/>
    <w:tmpl w:val="E25E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52608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47475C6"/>
    <w:multiLevelType w:val="multilevel"/>
    <w:tmpl w:val="FE3E55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8BE128F"/>
    <w:multiLevelType w:val="multilevel"/>
    <w:tmpl w:val="724E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EB0273"/>
    <w:multiLevelType w:val="multilevel"/>
    <w:tmpl w:val="526206A0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3B12549D"/>
    <w:multiLevelType w:val="hybridMultilevel"/>
    <w:tmpl w:val="86CA70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7B0D63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5870EA7"/>
    <w:multiLevelType w:val="multilevel"/>
    <w:tmpl w:val="C2CA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49992521"/>
    <w:multiLevelType w:val="multilevel"/>
    <w:tmpl w:val="48AA0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CF1E35"/>
    <w:multiLevelType w:val="multilevel"/>
    <w:tmpl w:val="0A2C7E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BF0AFD"/>
    <w:multiLevelType w:val="multilevel"/>
    <w:tmpl w:val="662A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350CFB"/>
    <w:multiLevelType w:val="multilevel"/>
    <w:tmpl w:val="9DF09F08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5DEC6B47"/>
    <w:multiLevelType w:val="multilevel"/>
    <w:tmpl w:val="604E1C0A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5E3D08E3"/>
    <w:multiLevelType w:val="multilevel"/>
    <w:tmpl w:val="5EF2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171FC5"/>
    <w:multiLevelType w:val="hybridMultilevel"/>
    <w:tmpl w:val="DBACD04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3C71732"/>
    <w:multiLevelType w:val="hybridMultilevel"/>
    <w:tmpl w:val="4306A86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D8C2C6D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38"/>
  </w:num>
  <w:num w:numId="2">
    <w:abstractNumId w:val="15"/>
  </w:num>
  <w:num w:numId="3">
    <w:abstractNumId w:val="11"/>
  </w:num>
  <w:num w:numId="4">
    <w:abstractNumId w:val="43"/>
  </w:num>
  <w:num w:numId="5">
    <w:abstractNumId w:val="18"/>
  </w:num>
  <w:num w:numId="6">
    <w:abstractNumId w:val="29"/>
  </w:num>
  <w:num w:numId="7">
    <w:abstractNumId w:val="34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</w:num>
  <w:num w:numId="19">
    <w:abstractNumId w:val="24"/>
  </w:num>
  <w:num w:numId="20">
    <w:abstractNumId w:val="39"/>
  </w:num>
  <w:num w:numId="21">
    <w:abstractNumId w:val="32"/>
  </w:num>
  <w:num w:numId="22">
    <w:abstractNumId w:val="13"/>
  </w:num>
  <w:num w:numId="23">
    <w:abstractNumId w:val="44"/>
  </w:num>
  <w:num w:numId="24">
    <w:abstractNumId w:val="22"/>
  </w:num>
  <w:num w:numId="25">
    <w:abstractNumId w:val="26"/>
  </w:num>
  <w:num w:numId="26">
    <w:abstractNumId w:val="31"/>
  </w:num>
  <w:num w:numId="27">
    <w:abstractNumId w:val="23"/>
  </w:num>
  <w:num w:numId="28">
    <w:abstractNumId w:val="21"/>
  </w:num>
  <w:num w:numId="29">
    <w:abstractNumId w:val="37"/>
  </w:num>
  <w:num w:numId="30">
    <w:abstractNumId w:val="35"/>
  </w:num>
  <w:num w:numId="31">
    <w:abstractNumId w:val="40"/>
  </w:num>
  <w:num w:numId="32">
    <w:abstractNumId w:val="36"/>
  </w:num>
  <w:num w:numId="33">
    <w:abstractNumId w:val="10"/>
  </w:num>
  <w:num w:numId="34">
    <w:abstractNumId w:val="25"/>
  </w:num>
  <w:num w:numId="35">
    <w:abstractNumId w:val="33"/>
  </w:num>
  <w:num w:numId="36">
    <w:abstractNumId w:val="12"/>
  </w:num>
  <w:num w:numId="37">
    <w:abstractNumId w:val="14"/>
  </w:num>
  <w:num w:numId="38">
    <w:abstractNumId w:val="19"/>
  </w:num>
  <w:num w:numId="39">
    <w:abstractNumId w:val="28"/>
  </w:num>
  <w:num w:numId="40">
    <w:abstractNumId w:val="16"/>
  </w:num>
  <w:num w:numId="41">
    <w:abstractNumId w:val="27"/>
  </w:num>
  <w:num w:numId="42">
    <w:abstractNumId w:val="30"/>
  </w:num>
  <w:num w:numId="43">
    <w:abstractNumId w:val="42"/>
  </w:num>
  <w:num w:numId="44">
    <w:abstractNumId w:val="41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50"/>
    <w:rsid w:val="00151A92"/>
    <w:rsid w:val="001E4B90"/>
    <w:rsid w:val="00224898"/>
    <w:rsid w:val="00226F23"/>
    <w:rsid w:val="0033359D"/>
    <w:rsid w:val="00393C6F"/>
    <w:rsid w:val="003F6053"/>
    <w:rsid w:val="004B459E"/>
    <w:rsid w:val="004E108E"/>
    <w:rsid w:val="0054764B"/>
    <w:rsid w:val="00645252"/>
    <w:rsid w:val="00692BBB"/>
    <w:rsid w:val="006D3D74"/>
    <w:rsid w:val="0071586D"/>
    <w:rsid w:val="0083569A"/>
    <w:rsid w:val="00957E27"/>
    <w:rsid w:val="00A34ACC"/>
    <w:rsid w:val="00A865F4"/>
    <w:rsid w:val="00A9204E"/>
    <w:rsid w:val="00B33451"/>
    <w:rsid w:val="00BC5DF2"/>
    <w:rsid w:val="00C27F6E"/>
    <w:rsid w:val="00C72350"/>
    <w:rsid w:val="00DA6AA6"/>
    <w:rsid w:val="00DB7182"/>
    <w:rsid w:val="00DF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CD2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F6053"/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3F6053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6053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F6053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6053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F6053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F6053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F6053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3F6053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3F6053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F6053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6053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Cmsor5Char">
    <w:name w:val="Címsor 5 Char"/>
    <w:basedOn w:val="Bekezdsalapbettpusa"/>
    <w:link w:val="Cmsor5"/>
    <w:uiPriority w:val="9"/>
    <w:rsid w:val="003F6053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Cmsor6Char">
    <w:name w:val="Címsor 6 Char"/>
    <w:basedOn w:val="Bekezdsalapbettpusa"/>
    <w:link w:val="Cmsor6"/>
    <w:uiPriority w:val="9"/>
    <w:rsid w:val="003F6053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3F6053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3F6053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3F6053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3F6053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F605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F60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3F6053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Finomkiemels">
    <w:name w:val="Subtle Emphasis"/>
    <w:basedOn w:val="Bekezdsalapbettpusa"/>
    <w:uiPriority w:val="19"/>
    <w:qFormat/>
    <w:rsid w:val="003F6053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3F6053"/>
    <w:rPr>
      <w:rFonts w:ascii="Calibri" w:hAnsi="Calibri" w:cs="Calibri"/>
      <w:i/>
      <w:iCs/>
    </w:rPr>
  </w:style>
  <w:style w:type="character" w:styleId="Erskiemels">
    <w:name w:val="Intense Emphasis"/>
    <w:basedOn w:val="Bekezdsalapbettpusa"/>
    <w:uiPriority w:val="21"/>
    <w:qFormat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Kiemels2">
    <w:name w:val="Strong"/>
    <w:basedOn w:val="Bekezdsalapbettpusa"/>
    <w:uiPriority w:val="22"/>
    <w:qFormat/>
    <w:rsid w:val="003F6053"/>
    <w:rPr>
      <w:rFonts w:ascii="Calibri" w:hAnsi="Calibri" w:cs="Calibri"/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3F60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F6053"/>
    <w:rPr>
      <w:rFonts w:ascii="Calibri" w:hAnsi="Calibri" w:cs="Calibri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F6053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Finomhivatkozs">
    <w:name w:val="Subtle Reference"/>
    <w:basedOn w:val="Bekezdsalapbettpusa"/>
    <w:uiPriority w:val="31"/>
    <w:qFormat/>
    <w:rsid w:val="003F6053"/>
    <w:rPr>
      <w:rFonts w:ascii="Calibri" w:hAnsi="Calibri" w:cs="Calibri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qFormat/>
    <w:rsid w:val="003F6053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nyvcme">
    <w:name w:val="Book Title"/>
    <w:basedOn w:val="Bekezdsalapbettpusa"/>
    <w:uiPriority w:val="33"/>
    <w:qFormat/>
    <w:rsid w:val="003F6053"/>
    <w:rPr>
      <w:rFonts w:ascii="Calibri" w:hAnsi="Calibri" w:cs="Calibri"/>
      <w:b/>
      <w:bCs/>
      <w:i/>
      <w:iCs/>
      <w:spacing w:val="5"/>
    </w:rPr>
  </w:style>
  <w:style w:type="character" w:styleId="Hiperhivatkozs">
    <w:name w:val="Hyperlink"/>
    <w:basedOn w:val="Bekezdsalapbettpusa"/>
    <w:uiPriority w:val="99"/>
    <w:unhideWhenUsed/>
    <w:rsid w:val="003F6053"/>
    <w:rPr>
      <w:rFonts w:ascii="Calibri" w:hAnsi="Calibri" w:cs="Calibri"/>
      <w:color w:val="1F4E79" w:themeColor="accent1" w:themeShade="80"/>
      <w:u w:val="single"/>
    </w:rPr>
  </w:style>
  <w:style w:type="character" w:styleId="Mrltotthiperhivatkozs">
    <w:name w:val="FollowedHyperlink"/>
    <w:basedOn w:val="Bekezdsalapbettpusa"/>
    <w:uiPriority w:val="99"/>
    <w:unhideWhenUsed/>
    <w:rsid w:val="003F6053"/>
    <w:rPr>
      <w:rFonts w:ascii="Calibri" w:hAnsi="Calibri" w:cs="Calibri"/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3F6053"/>
    <w:pPr>
      <w:spacing w:after="200"/>
    </w:pPr>
    <w:rPr>
      <w:i/>
      <w:iCs/>
      <w:color w:val="44546A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F6053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6053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3F6053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3F6053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3F6053"/>
    <w:rPr>
      <w:rFonts w:ascii="Calibri" w:hAnsi="Calibri" w:cs="Calibri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3F6053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3F6053"/>
    <w:rPr>
      <w:rFonts w:ascii="Calibri" w:hAnsi="Calibri" w:cs="Calibri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3F6053"/>
    <w:rPr>
      <w:rFonts w:ascii="Calibri" w:hAnsi="Calibri" w:cs="Calibr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F6053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F6053"/>
    <w:rPr>
      <w:rFonts w:ascii="Calibri" w:hAnsi="Calibri" w:cs="Calibr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F605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F6053"/>
    <w:rPr>
      <w:rFonts w:ascii="Calibri" w:hAnsi="Calibri" w:cs="Calibri"/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3F6053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3F6053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F6053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F6053"/>
    <w:rPr>
      <w:rFonts w:ascii="Calibri" w:hAnsi="Calibri" w:cs="Calibri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3F6053"/>
    <w:rPr>
      <w:rFonts w:ascii="Calibri Light" w:eastAsiaTheme="majorEastAsia" w:hAnsi="Calibri Light" w:cs="Calibri Light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F6053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F6053"/>
    <w:rPr>
      <w:rFonts w:ascii="Calibri" w:hAnsi="Calibri" w:cs="Calibri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6053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6053"/>
    <w:rPr>
      <w:rFonts w:ascii="Consolas" w:hAnsi="Consolas" w:cs="Calibri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3F60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3F6053"/>
    <w:rPr>
      <w:rFonts w:ascii="Consolas" w:hAnsi="Consolas" w:cs="Calibri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3F6053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3F6053"/>
    <w:rPr>
      <w:rFonts w:ascii="Consolas" w:hAnsi="Consolas" w:cs="Calibri"/>
      <w:szCs w:val="21"/>
    </w:rPr>
  </w:style>
  <w:style w:type="character" w:styleId="Helyrzszveg">
    <w:name w:val="Placeholder Text"/>
    <w:basedOn w:val="Bekezdsalapbettpusa"/>
    <w:uiPriority w:val="99"/>
    <w:semiHidden/>
    <w:rsid w:val="003F6053"/>
    <w:rPr>
      <w:rFonts w:ascii="Calibri" w:hAnsi="Calibri" w:cs="Calibri"/>
      <w:color w:val="3B3838" w:themeColor="background2" w:themeShade="40"/>
    </w:rPr>
  </w:style>
  <w:style w:type="paragraph" w:styleId="lfej">
    <w:name w:val="header"/>
    <w:basedOn w:val="Norml"/>
    <w:link w:val="lfejChar"/>
    <w:uiPriority w:val="99"/>
    <w:unhideWhenUsed/>
    <w:rsid w:val="003F6053"/>
  </w:style>
  <w:style w:type="character" w:customStyle="1" w:styleId="lfejChar">
    <w:name w:val="Élőfej Char"/>
    <w:basedOn w:val="Bekezdsalapbettpusa"/>
    <w:link w:val="lfej"/>
    <w:uiPriority w:val="99"/>
    <w:rsid w:val="003F6053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unhideWhenUsed/>
    <w:rsid w:val="003F6053"/>
  </w:style>
  <w:style w:type="character" w:customStyle="1" w:styleId="llbChar">
    <w:name w:val="Élőláb Char"/>
    <w:basedOn w:val="Bekezdsalapbettpusa"/>
    <w:link w:val="llb"/>
    <w:uiPriority w:val="99"/>
    <w:rsid w:val="003F6053"/>
    <w:rPr>
      <w:rFonts w:ascii="Calibri" w:hAnsi="Calibri" w:cs="Calibri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F6053"/>
    <w:pPr>
      <w:spacing w:after="120"/>
      <w:ind w:left="1757"/>
    </w:pPr>
  </w:style>
  <w:style w:type="character" w:styleId="Megemlts">
    <w:name w:val="Mention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3F6053"/>
    <w:pPr>
      <w:numPr>
        <w:numId w:val="24"/>
      </w:numPr>
    </w:pPr>
  </w:style>
  <w:style w:type="numbering" w:styleId="1ai">
    <w:name w:val="Outline List 1"/>
    <w:basedOn w:val="Nemlista"/>
    <w:uiPriority w:val="99"/>
    <w:semiHidden/>
    <w:unhideWhenUsed/>
    <w:rsid w:val="003F6053"/>
    <w:pPr>
      <w:numPr>
        <w:numId w:val="25"/>
      </w:numPr>
    </w:pPr>
  </w:style>
  <w:style w:type="character" w:styleId="HTML-vltoz">
    <w:name w:val="HTML Variabl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3F6053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3F6053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3F6053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3F605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F6053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3F6053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3F6053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3F6053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3F6053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3F6053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3F6053"/>
    <w:pPr>
      <w:spacing w:after="100"/>
      <w:ind w:left="15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3F6053"/>
    <w:pPr>
      <w:outlineLvl w:val="9"/>
    </w:pPr>
    <w:rPr>
      <w:color w:val="2E74B5" w:themeColor="accent1" w:themeShade="BF"/>
    </w:rPr>
  </w:style>
  <w:style w:type="table" w:styleId="Profitblzat">
    <w:name w:val="Table Professional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3F6053"/>
  </w:style>
  <w:style w:type="character" w:styleId="Hashtag">
    <w:name w:val="Hashtag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3F605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3F605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3F605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3F6053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3F6053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3F6053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3F6053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3F6053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3F605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3F6053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3F6053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3F6053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3F6053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3F6053"/>
    <w:pPr>
      <w:spacing w:after="120"/>
      <w:ind w:left="1800"/>
      <w:contextualSpacing/>
    </w:pPr>
  </w:style>
  <w:style w:type="paragraph" w:styleId="Listaszerbekezds">
    <w:name w:val="List Paragraph"/>
    <w:basedOn w:val="Norml"/>
    <w:uiPriority w:val="34"/>
    <w:unhideWhenUsed/>
    <w:qFormat/>
    <w:rsid w:val="003F6053"/>
    <w:pPr>
      <w:ind w:left="720"/>
      <w:contextualSpacing/>
    </w:pPr>
  </w:style>
  <w:style w:type="paragraph" w:styleId="Szmozottlista">
    <w:name w:val="List Number"/>
    <w:basedOn w:val="Norml"/>
    <w:uiPriority w:val="99"/>
    <w:semiHidden/>
    <w:unhideWhenUsed/>
    <w:rsid w:val="003F6053"/>
    <w:pPr>
      <w:numPr>
        <w:numId w:val="13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3F6053"/>
    <w:pPr>
      <w:numPr>
        <w:numId w:val="14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3F6053"/>
    <w:pPr>
      <w:numPr>
        <w:numId w:val="15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3F6053"/>
    <w:pPr>
      <w:numPr>
        <w:numId w:val="16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3F6053"/>
    <w:pPr>
      <w:numPr>
        <w:numId w:val="17"/>
      </w:numPr>
      <w:contextualSpacing/>
    </w:pPr>
  </w:style>
  <w:style w:type="paragraph" w:styleId="Felsorols">
    <w:name w:val="List Bullet"/>
    <w:basedOn w:val="Norml"/>
    <w:uiPriority w:val="99"/>
    <w:semiHidden/>
    <w:unhideWhenUsed/>
    <w:rsid w:val="003F6053"/>
    <w:pPr>
      <w:numPr>
        <w:numId w:val="8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3F6053"/>
    <w:pPr>
      <w:numPr>
        <w:numId w:val="9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3F6053"/>
    <w:pPr>
      <w:numPr>
        <w:numId w:val="10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3F6053"/>
    <w:pPr>
      <w:numPr>
        <w:numId w:val="11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3F6053"/>
    <w:pPr>
      <w:numPr>
        <w:numId w:val="12"/>
      </w:numPr>
      <w:contextualSpacing/>
    </w:pPr>
  </w:style>
  <w:style w:type="table" w:styleId="Klasszikustblzat1">
    <w:name w:val="Table Classic 1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3F605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semiHidden/>
    <w:unhideWhenUsed/>
    <w:rsid w:val="003F6053"/>
  </w:style>
  <w:style w:type="character" w:styleId="Vgjegyzet-hivatkozs">
    <w:name w:val="end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3F6053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3F605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Szneslista">
    <w:name w:val="Colorful List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3F605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3F605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3F605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Bortkcm">
    <w:name w:val="envelope address"/>
    <w:basedOn w:val="Norml"/>
    <w:uiPriority w:val="99"/>
    <w:semiHidden/>
    <w:unhideWhenUsed/>
    <w:rsid w:val="003F6053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Cikkelyrsz">
    <w:name w:val="Outline List 3"/>
    <w:basedOn w:val="Nemlista"/>
    <w:uiPriority w:val="99"/>
    <w:semiHidden/>
    <w:unhideWhenUsed/>
    <w:rsid w:val="003F6053"/>
    <w:pPr>
      <w:numPr>
        <w:numId w:val="26"/>
      </w:numPr>
    </w:pPr>
  </w:style>
  <w:style w:type="table" w:styleId="Tblzategyszer1">
    <w:name w:val="Plain Table 1"/>
    <w:basedOn w:val="Normltblzat"/>
    <w:uiPriority w:val="41"/>
    <w:rsid w:val="003F60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3F605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3F60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3F60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3F605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incstrkz">
    <w:name w:val="No Spacing"/>
    <w:uiPriority w:val="1"/>
    <w:qFormat/>
    <w:rsid w:val="003F6053"/>
    <w:rPr>
      <w:rFonts w:ascii="Calibri" w:hAnsi="Calibri" w:cs="Calibri"/>
    </w:rPr>
  </w:style>
  <w:style w:type="paragraph" w:styleId="Dtum">
    <w:name w:val="Date"/>
    <w:basedOn w:val="Norml"/>
    <w:next w:val="Norml"/>
    <w:link w:val="DtumChar"/>
    <w:uiPriority w:val="99"/>
    <w:semiHidden/>
    <w:unhideWhenUsed/>
    <w:rsid w:val="003F6053"/>
  </w:style>
  <w:style w:type="character" w:customStyle="1" w:styleId="DtumChar">
    <w:name w:val="Dátum Char"/>
    <w:basedOn w:val="Bekezdsalapbettpusa"/>
    <w:link w:val="Dtum"/>
    <w:uiPriority w:val="99"/>
    <w:semiHidden/>
    <w:rsid w:val="003F6053"/>
    <w:rPr>
      <w:rFonts w:ascii="Calibri" w:hAnsi="Calibri" w:cs="Calibri"/>
    </w:rPr>
  </w:style>
  <w:style w:type="paragraph" w:styleId="NormlWeb">
    <w:name w:val="Normal (Web)"/>
    <w:basedOn w:val="Norml"/>
    <w:uiPriority w:val="99"/>
    <w:semiHidden/>
    <w:unhideWhenUsed/>
    <w:rsid w:val="003F6053"/>
    <w:rPr>
      <w:rFonts w:ascii="Times New Roman" w:hAnsi="Times New Roman" w:cs="Times New Roman"/>
      <w:sz w:val="24"/>
      <w:szCs w:val="24"/>
    </w:rPr>
  </w:style>
  <w:style w:type="character" w:styleId="Intelligenshivatkozs">
    <w:name w:val="Smart Hyperlink"/>
    <w:basedOn w:val="Bekezdsalapbettpusa"/>
    <w:uiPriority w:val="99"/>
    <w:semiHidden/>
    <w:unhideWhenUsed/>
    <w:rsid w:val="003F6053"/>
    <w:rPr>
      <w:rFonts w:ascii="Calibri" w:hAnsi="Calibri" w:cs="Calibri"/>
      <w:u w:val="dotted"/>
    </w:rPr>
  </w:style>
  <w:style w:type="character" w:styleId="Feloldatlanmegemlts">
    <w:name w:val="Unresolved Mention"/>
    <w:basedOn w:val="Bekezdsalapbettpusa"/>
    <w:uiPriority w:val="99"/>
    <w:semiHidden/>
    <w:unhideWhenUsed/>
    <w:rsid w:val="003F6053"/>
    <w:rPr>
      <w:rFonts w:ascii="Calibri" w:hAnsi="Calibri" w:cs="Calibri"/>
      <w:color w:val="605E5C"/>
      <w:shd w:val="clear" w:color="auto" w:fill="E1DFDD"/>
    </w:rPr>
  </w:style>
  <w:style w:type="paragraph" w:styleId="Szvegtrzs">
    <w:name w:val="Body Text"/>
    <w:basedOn w:val="Norml"/>
    <w:link w:val="SzvegtrzsChar"/>
    <w:uiPriority w:val="99"/>
    <w:semiHidden/>
    <w:unhideWhenUsed/>
    <w:rsid w:val="003F6053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3F6053"/>
    <w:rPr>
      <w:rFonts w:ascii="Calibri" w:hAnsi="Calibri" w:cs="Calibr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3F6053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3F6053"/>
    <w:rPr>
      <w:rFonts w:ascii="Calibri" w:hAnsi="Calibri" w:cs="Calibr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3F6053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3F6053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3F6053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3F6053"/>
    <w:rPr>
      <w:rFonts w:ascii="Calibri" w:hAnsi="Calibri" w:cs="Calibri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3F6053"/>
    <w:rPr>
      <w:rFonts w:ascii="Calibri" w:hAnsi="Calibri" w:cs="Calibr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3F6053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3F6053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3F6053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3F6053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3F605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3F605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3F6053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3F6053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3F6053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3F6053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3F605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3F605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3F605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3F6053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3F6053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3F605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3F605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3F605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rsid w:val="003F605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3F6053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3F6053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3F6053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3F6053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3F6053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3F6053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3F6053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3F6053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3F6053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3F6053"/>
    <w:rPr>
      <w:rFonts w:ascii="Calibri Light" w:eastAsiaTheme="majorEastAsia" w:hAnsi="Calibri Light" w:cs="Calibri Light"/>
      <w:b/>
      <w:bCs/>
    </w:rPr>
  </w:style>
  <w:style w:type="paragraph" w:styleId="Befejezs">
    <w:name w:val="Closing"/>
    <w:basedOn w:val="Norml"/>
    <w:link w:val="BefejezsChar"/>
    <w:uiPriority w:val="99"/>
    <w:semiHidden/>
    <w:unhideWhenUsed/>
    <w:rsid w:val="003F6053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3F6053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1">
    <w:name w:val="Table Grid 1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3F605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3F605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3F605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3F605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3F60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3F605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3F605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rsid w:val="003F605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character" w:styleId="Sorszma">
    <w:name w:val="lin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3F605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3F605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ldalszm">
    <w:name w:val="page number"/>
    <w:basedOn w:val="Bekezdsalapbettpusa"/>
    <w:uiPriority w:val="99"/>
    <w:semiHidden/>
    <w:unhideWhenUsed/>
    <w:rsid w:val="003F6053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9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lnar.zsombor\AppData\Roaming\Microsoft\Templates\Szimpla%20sork&#246;z%20(&#252;re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738208-DDEC-411F-9BF9-8CC295DF8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Szimpla sorköz (üres)</Template>
  <TotalTime>0</TotalTime>
  <Pages>5</Pages>
  <Words>904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2025-01-20T10:55:00Z</dcterms:created>
  <dcterms:modified xsi:type="dcterms:W3CDTF">2025-03-03T13:04:00Z</dcterms:modified>
</cp:coreProperties>
</file>